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4796"/>
      </w:tblGrid>
      <w:tr w:rsidR="00966331" w:rsidTr="00966331">
        <w:tc>
          <w:tcPr>
            <w:tcW w:w="0" w:type="auto"/>
            <w:hideMark/>
          </w:tcPr>
          <w:p w:rsidR="00966331" w:rsidRDefault="009663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:rsidR="00966331" w:rsidRDefault="009663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User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Base class for all users of the system.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Student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A user who borrows and reserves books.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Librarian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Manages books, loans, reservations, and members.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Manages users, librarians, and system settings.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Book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Represents a book (title, author, ISBN, etc.).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proofErr w:type="spellStart"/>
            <w:r>
              <w:rPr>
                <w:rStyle w:val="Strong"/>
              </w:rPr>
              <w:t>BookCopy</w:t>
            </w:r>
            <w:proofErr w:type="spellEnd"/>
          </w:p>
        </w:tc>
        <w:tc>
          <w:tcPr>
            <w:tcW w:w="0" w:type="auto"/>
            <w:hideMark/>
          </w:tcPr>
          <w:p w:rsidR="00966331" w:rsidRDefault="00966331">
            <w:r>
              <w:t>Represents an individual copy of a book.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Library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Represents the library and its operations.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Catalog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Stores and searches book records.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Loan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Represents a borrowed book transaction.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Reservation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Represents a book reservation made by a student.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Fine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Represents overdue fines.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Notification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Stores and sends notifications to users.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r>
              <w:rPr>
                <w:rStyle w:val="Strong"/>
              </w:rPr>
              <w:t>Report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Generates reports and analytics for administrators.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proofErr w:type="spellStart"/>
            <w:r>
              <w:rPr>
                <w:rStyle w:val="Strong"/>
              </w:rPr>
              <w:t>Wishlist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(optional)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Stores books a student wants to read later.</w:t>
            </w:r>
          </w:p>
        </w:tc>
      </w:tr>
      <w:tr w:rsidR="00966331" w:rsidTr="00966331">
        <w:tc>
          <w:tcPr>
            <w:tcW w:w="0" w:type="auto"/>
            <w:hideMark/>
          </w:tcPr>
          <w:p w:rsidR="00966331" w:rsidRDefault="00966331">
            <w:proofErr w:type="spellStart"/>
            <w:r>
              <w:rPr>
                <w:rStyle w:val="Strong"/>
              </w:rPr>
              <w:t>ReadingHistory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(optional)</w:t>
            </w:r>
          </w:p>
        </w:tc>
        <w:tc>
          <w:tcPr>
            <w:tcW w:w="0" w:type="auto"/>
            <w:hideMark/>
          </w:tcPr>
          <w:p w:rsidR="00966331" w:rsidRDefault="00966331">
            <w:r>
              <w:t>Stores books previously read by a student.</w:t>
            </w:r>
          </w:p>
        </w:tc>
      </w:tr>
    </w:tbl>
    <w:p w:rsidR="00966331" w:rsidRDefault="00966331"/>
    <w:p w:rsidR="00966331" w:rsidRDefault="00966331">
      <w:bookmarkStart w:id="0" w:name="_GoBack"/>
      <w:bookmarkEnd w:id="0"/>
    </w:p>
    <w:sectPr w:rsidR="00966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84460A"/>
    <w:multiLevelType w:val="multilevel"/>
    <w:tmpl w:val="5514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397D2B60"/>
    <w:multiLevelType w:val="multilevel"/>
    <w:tmpl w:val="7F5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1"/>
  </w:num>
  <w:num w:numId="2">
    <w:abstractNumId w:val="12"/>
  </w:num>
  <w:num w:numId="3">
    <w:abstractNumId w:val="10"/>
  </w:num>
  <w:num w:numId="4">
    <w:abstractNumId w:val="23"/>
  </w:num>
  <w:num w:numId="5">
    <w:abstractNumId w:val="14"/>
  </w:num>
  <w:num w:numId="6">
    <w:abstractNumId w:val="18"/>
  </w:num>
  <w:num w:numId="7">
    <w:abstractNumId w:val="2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16"/>
  </w:num>
  <w:num w:numId="20">
    <w:abstractNumId w:val="22"/>
  </w:num>
  <w:num w:numId="21">
    <w:abstractNumId w:val="19"/>
  </w:num>
  <w:num w:numId="22">
    <w:abstractNumId w:val="11"/>
  </w:num>
  <w:num w:numId="23">
    <w:abstractNumId w:val="24"/>
  </w:num>
  <w:num w:numId="24">
    <w:abstractNumId w:val="13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331"/>
    <w:rsid w:val="003C65EA"/>
    <w:rsid w:val="005D0598"/>
    <w:rsid w:val="00645252"/>
    <w:rsid w:val="006D3D74"/>
    <w:rsid w:val="0083569A"/>
    <w:rsid w:val="00966331"/>
    <w:rsid w:val="00A9204E"/>
    <w:rsid w:val="00D8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83208-8604-4354-8494-EE56D96E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96633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663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966331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3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6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0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3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76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15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3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8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2026-07-30T08:17:00Z</dcterms:created>
  <dcterms:modified xsi:type="dcterms:W3CDTF">2026-07-30T09:16:00Z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